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04E" w:rsidRPr="00EF7CE2" w:rsidRDefault="00EF7CE2" w:rsidP="004C307B">
      <w:pPr>
        <w:jc w:val="center"/>
        <w:rPr>
          <w:b/>
          <w:bCs/>
          <w:sz w:val="68"/>
          <w:szCs w:val="68"/>
        </w:rPr>
      </w:pPr>
      <w:r w:rsidRPr="00EF7CE2">
        <w:rPr>
          <w:b/>
          <w:bCs/>
          <w:sz w:val="68"/>
          <w:szCs w:val="68"/>
          <w:u w:val="single"/>
        </w:rPr>
        <w:t>Shoppable</w:t>
      </w:r>
      <w:r w:rsidR="002A72E1" w:rsidRPr="00EF7CE2">
        <w:rPr>
          <w:b/>
          <w:bCs/>
          <w:sz w:val="68"/>
          <w:szCs w:val="68"/>
          <w:u w:val="single"/>
        </w:rPr>
        <w:t xml:space="preserve"> </w:t>
      </w:r>
    </w:p>
    <w:p w:rsidR="004C307B" w:rsidRDefault="004C307B" w:rsidP="004C307B">
      <w:pPr>
        <w:spacing w:line="276" w:lineRule="auto"/>
        <w:rPr>
          <w:sz w:val="68"/>
          <w:szCs w:val="68"/>
        </w:rPr>
      </w:pPr>
    </w:p>
    <w:p w:rsidR="004C307B" w:rsidRDefault="004C307B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Website has many </w:t>
      </w:r>
      <w:r w:rsidR="00461AC0" w:rsidRPr="002A72E1">
        <w:rPr>
          <w:b/>
          <w:bCs/>
          <w:sz w:val="32"/>
          <w:szCs w:val="32"/>
        </w:rPr>
        <w:t>Merchants</w:t>
      </w:r>
      <w:r>
        <w:rPr>
          <w:sz w:val="32"/>
          <w:szCs w:val="32"/>
        </w:rPr>
        <w:t>.</w:t>
      </w:r>
    </w:p>
    <w:p w:rsidR="004C307B" w:rsidRDefault="00461AC0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Merchant can </w:t>
      </w:r>
      <w:r w:rsidR="004C307B">
        <w:rPr>
          <w:sz w:val="32"/>
          <w:szCs w:val="32"/>
        </w:rPr>
        <w:t xml:space="preserve">add </w:t>
      </w:r>
      <w:r w:rsidRPr="002A72E1">
        <w:rPr>
          <w:b/>
          <w:bCs/>
          <w:sz w:val="32"/>
          <w:szCs w:val="32"/>
        </w:rPr>
        <w:t>products</w:t>
      </w:r>
      <w:r>
        <w:rPr>
          <w:sz w:val="32"/>
          <w:szCs w:val="32"/>
        </w:rPr>
        <w:t>.</w:t>
      </w:r>
    </w:p>
    <w:p w:rsidR="004C307B" w:rsidRDefault="00461AC0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2A72E1">
        <w:rPr>
          <w:b/>
          <w:bCs/>
          <w:sz w:val="32"/>
          <w:szCs w:val="32"/>
        </w:rPr>
        <w:t>Customer</w:t>
      </w:r>
      <w:r>
        <w:rPr>
          <w:sz w:val="32"/>
          <w:szCs w:val="32"/>
        </w:rPr>
        <w:t xml:space="preserve"> </w:t>
      </w:r>
      <w:r w:rsidR="004C307B">
        <w:rPr>
          <w:sz w:val="32"/>
          <w:szCs w:val="32"/>
        </w:rPr>
        <w:t xml:space="preserve">may </w:t>
      </w:r>
      <w:r>
        <w:rPr>
          <w:sz w:val="32"/>
          <w:szCs w:val="32"/>
        </w:rPr>
        <w:t xml:space="preserve">buy </w:t>
      </w:r>
      <w:r w:rsidR="004C307B">
        <w:rPr>
          <w:sz w:val="32"/>
          <w:szCs w:val="32"/>
        </w:rPr>
        <w:t xml:space="preserve">many </w:t>
      </w:r>
      <w:r>
        <w:rPr>
          <w:sz w:val="32"/>
          <w:szCs w:val="32"/>
        </w:rPr>
        <w:t xml:space="preserve">products </w:t>
      </w:r>
      <w:r w:rsidR="004C307B">
        <w:rPr>
          <w:sz w:val="32"/>
          <w:szCs w:val="32"/>
        </w:rPr>
        <w:t xml:space="preserve">for many </w:t>
      </w:r>
      <w:r>
        <w:rPr>
          <w:sz w:val="32"/>
          <w:szCs w:val="32"/>
        </w:rPr>
        <w:t>Merchants</w:t>
      </w:r>
      <w:r w:rsidR="004C307B">
        <w:rPr>
          <w:sz w:val="32"/>
          <w:szCs w:val="32"/>
        </w:rPr>
        <w:t>.</w:t>
      </w:r>
    </w:p>
    <w:p w:rsidR="004C307B" w:rsidRDefault="00461AC0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Merchant </w:t>
      </w:r>
      <w:r w:rsidR="004C307B">
        <w:rPr>
          <w:sz w:val="32"/>
          <w:szCs w:val="32"/>
        </w:rPr>
        <w:t xml:space="preserve">can’t modify other </w:t>
      </w:r>
      <w:r>
        <w:rPr>
          <w:sz w:val="32"/>
          <w:szCs w:val="32"/>
        </w:rPr>
        <w:t>Merchant</w:t>
      </w:r>
      <w:r w:rsidR="004C307B">
        <w:rPr>
          <w:sz w:val="32"/>
          <w:szCs w:val="32"/>
        </w:rPr>
        <w:t xml:space="preserve">’s </w:t>
      </w:r>
      <w:r>
        <w:rPr>
          <w:sz w:val="32"/>
          <w:szCs w:val="32"/>
        </w:rPr>
        <w:t xml:space="preserve">products </w:t>
      </w:r>
      <w:r w:rsidR="004C307B">
        <w:rPr>
          <w:sz w:val="32"/>
          <w:szCs w:val="32"/>
        </w:rPr>
        <w:t xml:space="preserve">or </w:t>
      </w:r>
      <w:r>
        <w:rPr>
          <w:sz w:val="32"/>
          <w:szCs w:val="32"/>
        </w:rPr>
        <w:t>data or prices.</w:t>
      </w:r>
    </w:p>
    <w:p w:rsidR="004C307B" w:rsidRDefault="004C307B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Pr="002A72E1">
        <w:rPr>
          <w:b/>
          <w:bCs/>
          <w:sz w:val="32"/>
          <w:szCs w:val="32"/>
        </w:rPr>
        <w:t>admin</w:t>
      </w:r>
      <w:r w:rsidR="00461AC0">
        <w:rPr>
          <w:sz w:val="32"/>
          <w:szCs w:val="32"/>
        </w:rPr>
        <w:t>/s</w:t>
      </w:r>
      <w:r>
        <w:rPr>
          <w:sz w:val="32"/>
          <w:szCs w:val="32"/>
        </w:rPr>
        <w:t xml:space="preserve"> has </w:t>
      </w:r>
      <w:r w:rsidR="00461AC0">
        <w:rPr>
          <w:sz w:val="32"/>
          <w:szCs w:val="32"/>
        </w:rPr>
        <w:t xml:space="preserve">full </w:t>
      </w:r>
      <w:r>
        <w:rPr>
          <w:sz w:val="32"/>
          <w:szCs w:val="32"/>
        </w:rPr>
        <w:t xml:space="preserve">access </w:t>
      </w:r>
      <w:r w:rsidR="00461AC0">
        <w:rPr>
          <w:sz w:val="32"/>
          <w:szCs w:val="32"/>
        </w:rPr>
        <w:t>on the website</w:t>
      </w:r>
    </w:p>
    <w:p w:rsidR="004C307B" w:rsidRDefault="00461AC0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Customers are </w:t>
      </w:r>
      <w:r w:rsidR="004C307B">
        <w:rPr>
          <w:sz w:val="32"/>
          <w:szCs w:val="32"/>
        </w:rPr>
        <w:t>authenticated, authorized(login, register).</w:t>
      </w:r>
    </w:p>
    <w:p w:rsidR="004C307B" w:rsidRDefault="004C307B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2A72E1">
        <w:rPr>
          <w:b/>
          <w:bCs/>
          <w:sz w:val="32"/>
          <w:szCs w:val="32"/>
        </w:rPr>
        <w:t>Payment methods</w:t>
      </w:r>
      <w:r>
        <w:rPr>
          <w:sz w:val="32"/>
          <w:szCs w:val="32"/>
        </w:rPr>
        <w:t xml:space="preserve"> are </w:t>
      </w:r>
      <w:r w:rsidRPr="002A72E1">
        <w:rPr>
          <w:b/>
          <w:bCs/>
          <w:sz w:val="32"/>
          <w:szCs w:val="32"/>
          <w:u w:val="single"/>
        </w:rPr>
        <w:t>vodafone cash</w:t>
      </w:r>
      <w:r>
        <w:rPr>
          <w:sz w:val="32"/>
          <w:szCs w:val="32"/>
        </w:rPr>
        <w:t xml:space="preserve"> or </w:t>
      </w:r>
      <w:r w:rsidRPr="004C307B">
        <w:rPr>
          <w:b/>
          <w:bCs/>
          <w:sz w:val="32"/>
          <w:szCs w:val="32"/>
        </w:rPr>
        <w:t>i</w:t>
      </w:r>
      <w:r w:rsidRPr="002A72E1">
        <w:rPr>
          <w:b/>
          <w:bCs/>
          <w:sz w:val="32"/>
          <w:szCs w:val="32"/>
          <w:u w:val="single"/>
        </w:rPr>
        <w:t xml:space="preserve">nstapay </w:t>
      </w:r>
      <w:r>
        <w:rPr>
          <w:b/>
          <w:bCs/>
          <w:sz w:val="32"/>
          <w:szCs w:val="32"/>
        </w:rPr>
        <w:t xml:space="preserve">or </w:t>
      </w:r>
      <w:r w:rsidRPr="002A72E1">
        <w:rPr>
          <w:b/>
          <w:bCs/>
          <w:sz w:val="32"/>
          <w:szCs w:val="32"/>
          <w:u w:val="single"/>
        </w:rPr>
        <w:t xml:space="preserve">on </w:t>
      </w:r>
      <w:r w:rsidR="00461AC0" w:rsidRPr="002A72E1">
        <w:rPr>
          <w:b/>
          <w:bCs/>
          <w:sz w:val="32"/>
          <w:szCs w:val="32"/>
          <w:u w:val="single"/>
        </w:rPr>
        <w:t>delivery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only(no payment methods).</w:t>
      </w:r>
    </w:p>
    <w:p w:rsidR="004C307B" w:rsidRDefault="004C307B" w:rsidP="004C307B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After paying, </w:t>
      </w:r>
      <w:r w:rsidR="002A72E1">
        <w:rPr>
          <w:sz w:val="32"/>
          <w:szCs w:val="32"/>
        </w:rPr>
        <w:t xml:space="preserve">a screenshot will attached with the </w:t>
      </w:r>
      <w:r w:rsidR="002A72E1" w:rsidRPr="002A72E1">
        <w:rPr>
          <w:b/>
          <w:bCs/>
          <w:sz w:val="32"/>
          <w:szCs w:val="32"/>
        </w:rPr>
        <w:t>order</w:t>
      </w:r>
      <w:r w:rsidR="002A72E1">
        <w:rPr>
          <w:sz w:val="32"/>
          <w:szCs w:val="32"/>
        </w:rPr>
        <w:t xml:space="preserve"> and the </w:t>
      </w:r>
      <w:r w:rsidR="002A72E1" w:rsidRPr="002A72E1">
        <w:rPr>
          <w:b/>
          <w:bCs/>
          <w:sz w:val="32"/>
          <w:szCs w:val="32"/>
        </w:rPr>
        <w:t>transaction</w:t>
      </w:r>
      <w:r w:rsidR="002A72E1">
        <w:rPr>
          <w:sz w:val="32"/>
          <w:szCs w:val="32"/>
        </w:rPr>
        <w:t>, the order will be verified within 24 hours.</w:t>
      </w:r>
    </w:p>
    <w:p w:rsidR="002A72E1" w:rsidRDefault="00461AC0" w:rsidP="002A72E1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If anything is wrong has happened while paying. The customer will retrieve his mon</w:t>
      </w:r>
      <w:r w:rsidR="002A72E1">
        <w:rPr>
          <w:sz w:val="32"/>
          <w:szCs w:val="32"/>
        </w:rPr>
        <w:t>e</w:t>
      </w:r>
      <w:r>
        <w:rPr>
          <w:sz w:val="32"/>
          <w:szCs w:val="32"/>
        </w:rPr>
        <w:t>y back after transaction verification (through contacting the customer service or the Merchant).</w:t>
      </w:r>
    </w:p>
    <w:p w:rsidR="005966FB" w:rsidRDefault="005966FB" w:rsidP="002A72E1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The Merchant can make CRUD operations on his products through the </w:t>
      </w:r>
      <w:r w:rsidRPr="005966FB">
        <w:rPr>
          <w:b/>
          <w:sz w:val="32"/>
          <w:szCs w:val="32"/>
        </w:rPr>
        <w:t>dashboard</w:t>
      </w:r>
      <w:r>
        <w:rPr>
          <w:sz w:val="32"/>
          <w:szCs w:val="32"/>
        </w:rPr>
        <w:t>.</w:t>
      </w:r>
    </w:p>
    <w:p w:rsidR="005966FB" w:rsidRDefault="00F15C73" w:rsidP="002A72E1">
      <w:pPr>
        <w:pStyle w:val="ListParagraph"/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F15C73">
        <w:rPr>
          <w:b/>
          <w:bCs/>
          <w:sz w:val="32"/>
          <w:szCs w:val="32"/>
        </w:rPr>
        <w:t>Users</w:t>
      </w:r>
      <w:r>
        <w:rPr>
          <w:sz w:val="32"/>
          <w:szCs w:val="32"/>
        </w:rPr>
        <w:t xml:space="preserve"> need to login </w:t>
      </w:r>
      <w:r w:rsidR="004D17B0">
        <w:rPr>
          <w:sz w:val="32"/>
          <w:szCs w:val="32"/>
        </w:rPr>
        <w:t>to check whether they are merchants or customers or admins</w:t>
      </w:r>
    </w:p>
    <w:p w:rsidR="00EB25D7" w:rsidRPr="00EB25D7" w:rsidRDefault="00EB25D7" w:rsidP="00EB25D7">
      <w:pPr>
        <w:pStyle w:val="NormalWeb"/>
        <w:rPr>
          <w:sz w:val="32"/>
          <w:szCs w:val="32"/>
        </w:rPr>
      </w:pPr>
      <w:r>
        <w:rPr>
          <w:color w:val="FF0000"/>
          <w:sz w:val="32"/>
          <w:szCs w:val="32"/>
        </w:rPr>
        <w:t xml:space="preserve">Note: </w:t>
      </w:r>
      <w:r w:rsidRPr="00EB25D7">
        <w:rPr>
          <w:sz w:val="32"/>
          <w:szCs w:val="32"/>
        </w:rPr>
        <w:t>CartItem represents intention to buy, while OrderItem represents a confirmed purchase.</w:t>
      </w:r>
    </w:p>
    <w:p w:rsidR="00EB25D7" w:rsidRPr="00EB25D7" w:rsidRDefault="00EB25D7" w:rsidP="00EB25D7">
      <w:pPr>
        <w:spacing w:line="276" w:lineRule="auto"/>
        <w:ind w:left="360"/>
        <w:rPr>
          <w:color w:val="FF0000"/>
          <w:sz w:val="40"/>
          <w:szCs w:val="40"/>
        </w:rPr>
      </w:pPr>
    </w:p>
    <w:p w:rsidR="00BA100B" w:rsidRDefault="00BA100B" w:rsidP="00BA100B">
      <w:pPr>
        <w:spacing w:line="276" w:lineRule="auto"/>
        <w:rPr>
          <w:sz w:val="32"/>
          <w:szCs w:val="32"/>
        </w:rPr>
      </w:pPr>
    </w:p>
    <w:p w:rsidR="00840056" w:rsidRDefault="00BA100B" w:rsidP="00840056">
      <w:pPr>
        <w:pStyle w:val="NormalWeb"/>
        <w:rPr>
          <w:sz w:val="32"/>
          <w:szCs w:val="32"/>
        </w:rPr>
      </w:pPr>
      <w:r>
        <w:rPr>
          <w:sz w:val="32"/>
          <w:szCs w:val="32"/>
        </w:rPr>
        <w:lastRenderedPageBreak/>
        <w:t>Relationships:</w:t>
      </w:r>
    </w:p>
    <w:p w:rsidR="00840056" w:rsidRPr="00840056" w:rsidRDefault="00BA100B" w:rsidP="00840056">
      <w:pPr>
        <w:pStyle w:val="NormalWeb"/>
        <w:rPr>
          <w:rFonts w:hAnsi="Symbol"/>
        </w:rPr>
      </w:pPr>
      <w:r>
        <w:rPr>
          <w:sz w:val="32"/>
          <w:szCs w:val="32"/>
        </w:rPr>
        <w:br/>
      </w:r>
      <w:r w:rsidR="00840056" w:rsidRPr="00840056">
        <w:rPr>
          <w:rFonts w:hAnsi="Symbol"/>
        </w:rPr>
        <w:t xml:space="preserve">User (1) </w:t>
      </w:r>
      <w:r w:rsidR="00840056">
        <w:rPr>
          <w:rFonts w:hAnsi="Symbol"/>
        </w:rPr>
        <w:t>-&gt;</w:t>
      </w:r>
      <w:r w:rsidR="00840056" w:rsidRPr="00840056">
        <w:rPr>
          <w:rFonts w:hAnsi="Symbol"/>
        </w:rPr>
        <w:t xml:space="preserve"> (0..1) Customer</w:t>
      </w:r>
    </w:p>
    <w:p w:rsid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User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(0..1) Merchant</w:t>
      </w: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Customer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(1) Cart</w:t>
      </w: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Customer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Order</w:t>
      </w:r>
    </w:p>
    <w:p w:rsidR="00840056" w:rsidRPr="00840056" w:rsidRDefault="00840056" w:rsidP="00840056">
      <w:pPr>
        <w:pStyle w:val="NormalWeb"/>
        <w:rPr>
          <w:rFonts w:hAnsi="Symbol"/>
        </w:rPr>
      </w:pP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Merchant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Product</w:t>
      </w:r>
    </w:p>
    <w:p w:rsidR="00840056" w:rsidRPr="00840056" w:rsidRDefault="00840056" w:rsidP="00840056">
      <w:pPr>
        <w:pStyle w:val="NormalWeb"/>
        <w:rPr>
          <w:rFonts w:hAnsi="Symbol"/>
        </w:rPr>
      </w:pP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Cart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CartItem</w:t>
      </w: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Product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CartItem</w:t>
      </w:r>
    </w:p>
    <w:p w:rsidR="00840056" w:rsidRPr="00840056" w:rsidRDefault="00840056" w:rsidP="00840056">
      <w:pPr>
        <w:pStyle w:val="NormalWeb"/>
        <w:rPr>
          <w:rFonts w:hAnsi="Symbol"/>
        </w:rPr>
      </w:pP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Order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OrderItem</w:t>
      </w:r>
    </w:p>
    <w:p w:rsidR="00840056" w:rsidRPr="00840056" w:rsidRDefault="00840056" w:rsidP="00840056">
      <w:pPr>
        <w:pStyle w:val="NormalWeb"/>
        <w:rPr>
          <w:rFonts w:hAnsi="Symbol" w:hint="cs"/>
          <w:rtl/>
          <w:lang w:bidi="ar-EG"/>
        </w:rPr>
      </w:pPr>
      <w:r w:rsidRPr="00840056">
        <w:rPr>
          <w:rFonts w:hAnsi="Symbol"/>
        </w:rPr>
        <w:t xml:space="preserve">Product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OrderItem</w:t>
      </w:r>
    </w:p>
    <w:p w:rsidR="00840056" w:rsidRPr="00840056" w:rsidRDefault="00840056" w:rsidP="00840056">
      <w:pPr>
        <w:pStyle w:val="NormalWeb"/>
        <w:rPr>
          <w:rFonts w:hAnsi="Symbol"/>
        </w:rPr>
      </w:pPr>
      <w:r w:rsidRPr="00840056">
        <w:rPr>
          <w:rFonts w:hAnsi="Symbol"/>
        </w:rPr>
        <w:t xml:space="preserve">Merchant (1) </w:t>
      </w:r>
      <w:r>
        <w:rPr>
          <w:rFonts w:hAnsi="Symbol"/>
        </w:rPr>
        <w:t>-&gt;</w:t>
      </w:r>
      <w:r w:rsidRPr="00840056">
        <w:rPr>
          <w:rFonts w:hAnsi="Symbol"/>
        </w:rPr>
        <w:t xml:space="preserve"> (N) OrderItem</w:t>
      </w:r>
    </w:p>
    <w:p w:rsidR="00840056" w:rsidRPr="00840056" w:rsidRDefault="00840056" w:rsidP="00840056">
      <w:pPr>
        <w:pStyle w:val="NormalWeb"/>
        <w:rPr>
          <w:rFonts w:hAnsi="Symbol"/>
        </w:rPr>
      </w:pPr>
    </w:p>
    <w:p w:rsidR="00BA100B" w:rsidRPr="00BA100B" w:rsidRDefault="00840056" w:rsidP="00840056">
      <w:pPr>
        <w:pStyle w:val="NormalWeb"/>
        <w:rPr>
          <w:sz w:val="32"/>
          <w:szCs w:val="32"/>
        </w:rPr>
      </w:pPr>
      <w:r w:rsidRPr="00840056">
        <w:rPr>
          <w:rFonts w:hAnsi="Symbol"/>
        </w:rPr>
        <w:t xml:space="preserve">Order (1) </w:t>
      </w:r>
      <w:bookmarkStart w:id="0" w:name="_GoBack"/>
      <w:bookmarkEnd w:id="0"/>
      <w:r>
        <w:rPr>
          <w:rFonts w:hAnsi="Symbol"/>
        </w:rPr>
        <w:t>-&gt;</w:t>
      </w:r>
      <w:r w:rsidRPr="00840056">
        <w:rPr>
          <w:rFonts w:hAnsi="Symbol"/>
        </w:rPr>
        <w:t xml:space="preserve"> (1) Payment</w:t>
      </w:r>
    </w:p>
    <w:p w:rsidR="004C307B" w:rsidRPr="004C307B" w:rsidRDefault="004C307B" w:rsidP="004C307B">
      <w:pPr>
        <w:pStyle w:val="ListParagraph"/>
        <w:rPr>
          <w:sz w:val="32"/>
          <w:szCs w:val="32"/>
        </w:rPr>
      </w:pPr>
    </w:p>
    <w:sectPr w:rsidR="004C307B" w:rsidRPr="004C3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6C44" w:rsidRDefault="007C6C44" w:rsidP="00EB25D7">
      <w:r>
        <w:separator/>
      </w:r>
    </w:p>
  </w:endnote>
  <w:endnote w:type="continuationSeparator" w:id="0">
    <w:p w:rsidR="007C6C44" w:rsidRDefault="007C6C44" w:rsidP="00EB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6C44" w:rsidRDefault="007C6C44" w:rsidP="00EB25D7">
      <w:r>
        <w:separator/>
      </w:r>
    </w:p>
  </w:footnote>
  <w:footnote w:type="continuationSeparator" w:id="0">
    <w:p w:rsidR="007C6C44" w:rsidRDefault="007C6C44" w:rsidP="00EB2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5B94894"/>
    <w:multiLevelType w:val="hybridMultilevel"/>
    <w:tmpl w:val="1236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94A4FC1"/>
    <w:multiLevelType w:val="multilevel"/>
    <w:tmpl w:val="E0F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6D2169D"/>
    <w:multiLevelType w:val="hybridMultilevel"/>
    <w:tmpl w:val="8196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7FDB478A"/>
    <w:multiLevelType w:val="multilevel"/>
    <w:tmpl w:val="5B7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10"/>
  </w:num>
  <w:num w:numId="4">
    <w:abstractNumId w:val="23"/>
  </w:num>
  <w:num w:numId="5">
    <w:abstractNumId w:val="14"/>
  </w:num>
  <w:num w:numId="6">
    <w:abstractNumId w:val="18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2"/>
  </w:num>
  <w:num w:numId="21">
    <w:abstractNumId w:val="19"/>
  </w:num>
  <w:num w:numId="22">
    <w:abstractNumId w:val="12"/>
  </w:num>
  <w:num w:numId="23">
    <w:abstractNumId w:val="25"/>
  </w:num>
  <w:num w:numId="24">
    <w:abstractNumId w:val="11"/>
  </w:num>
  <w:num w:numId="25">
    <w:abstractNumId w:val="15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7B"/>
    <w:rsid w:val="0000007B"/>
    <w:rsid w:val="00263DE1"/>
    <w:rsid w:val="002A72E1"/>
    <w:rsid w:val="00461AC0"/>
    <w:rsid w:val="004C307B"/>
    <w:rsid w:val="004D17B0"/>
    <w:rsid w:val="005966FB"/>
    <w:rsid w:val="00645252"/>
    <w:rsid w:val="006D3D74"/>
    <w:rsid w:val="007C6C44"/>
    <w:rsid w:val="0083569A"/>
    <w:rsid w:val="00840056"/>
    <w:rsid w:val="00A9204E"/>
    <w:rsid w:val="00B97C3E"/>
    <w:rsid w:val="00BA100B"/>
    <w:rsid w:val="00EB25D7"/>
    <w:rsid w:val="00EF7CE2"/>
    <w:rsid w:val="00F1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AE11"/>
  <w15:chartTrackingRefBased/>
  <w15:docId w15:val="{520318D4-01F6-4695-8739-E371731C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4C30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005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chno%20Shield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544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amr's laptop</dc:creator>
  <cp:keywords/>
  <dc:description/>
  <cp:lastModifiedBy>amr's laptop</cp:lastModifiedBy>
  <cp:revision>7</cp:revision>
  <dcterms:created xsi:type="dcterms:W3CDTF">2026-02-17T20:59:00Z</dcterms:created>
  <dcterms:modified xsi:type="dcterms:W3CDTF">2026-02-20T23:39:00Z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